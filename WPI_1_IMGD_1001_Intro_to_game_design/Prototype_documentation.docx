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BB2DB" w14:textId="77777777" w:rsidR="0044599A" w:rsidRPr="0044599A" w:rsidRDefault="0044599A" w:rsidP="0044599A">
      <w:pPr>
        <w:widowControl w:val="0"/>
        <w:autoSpaceDE w:val="0"/>
        <w:autoSpaceDN w:val="0"/>
        <w:adjustRightInd w:val="0"/>
        <w:spacing w:after="240"/>
        <w:rPr>
          <w:rFonts w:ascii="Times New Roman" w:hAnsi="Times New Roman" w:cs="Times New Roman"/>
          <w:sz w:val="28"/>
          <w:szCs w:val="28"/>
        </w:rPr>
      </w:pPr>
      <w:r w:rsidRPr="0044599A">
        <w:rPr>
          <w:rFonts w:ascii="Times New Roman" w:hAnsi="Times New Roman" w:cs="Times New Roman"/>
          <w:b/>
          <w:bCs/>
          <w:sz w:val="28"/>
          <w:szCs w:val="28"/>
        </w:rPr>
        <w:t>1. Group:</w:t>
      </w:r>
    </w:p>
    <w:p w14:paraId="61D944C4" w14:textId="77777777" w:rsidR="0044599A" w:rsidRPr="0044599A" w:rsidRDefault="0044599A" w:rsidP="0044599A">
      <w:pPr>
        <w:widowControl w:val="0"/>
        <w:autoSpaceDE w:val="0"/>
        <w:autoSpaceDN w:val="0"/>
        <w:adjustRightInd w:val="0"/>
        <w:spacing w:after="240"/>
        <w:rPr>
          <w:rFonts w:ascii="Times New Roman" w:hAnsi="Times New Roman" w:cs="Times New Roman"/>
          <w:sz w:val="28"/>
          <w:szCs w:val="28"/>
          <w:u w:val="single"/>
        </w:rPr>
      </w:pPr>
      <w:r w:rsidRPr="0044599A">
        <w:rPr>
          <w:rFonts w:ascii="Times New Roman" w:hAnsi="Times New Roman" w:cs="Times New Roman"/>
          <w:sz w:val="28"/>
          <w:szCs w:val="28"/>
          <w:u w:val="single"/>
        </w:rPr>
        <w:t>Short Circuit Games</w:t>
      </w:r>
    </w:p>
    <w:p w14:paraId="672FEF70" w14:textId="77777777" w:rsidR="0044599A" w:rsidRDefault="0044599A" w:rsidP="0044599A">
      <w:pPr>
        <w:widowControl w:val="0"/>
        <w:autoSpaceDE w:val="0"/>
        <w:autoSpaceDN w:val="0"/>
        <w:adjustRightInd w:val="0"/>
        <w:spacing w:after="240"/>
        <w:rPr>
          <w:rFonts w:ascii="Times New Roman" w:hAnsi="Times New Roman" w:cs="Times New Roman"/>
          <w:sz w:val="28"/>
          <w:szCs w:val="28"/>
        </w:rPr>
      </w:pPr>
      <w:r w:rsidRPr="0044599A">
        <w:rPr>
          <w:rFonts w:ascii="Times New Roman" w:hAnsi="Times New Roman" w:cs="Times New Roman"/>
          <w:sz w:val="28"/>
          <w:szCs w:val="28"/>
        </w:rPr>
        <w:t xml:space="preserve">Rachel Burton, Ezra Davis, and </w:t>
      </w:r>
      <w:proofErr w:type="spellStart"/>
      <w:r w:rsidRPr="0044599A">
        <w:rPr>
          <w:rFonts w:ascii="Times New Roman" w:hAnsi="Times New Roman" w:cs="Times New Roman"/>
          <w:sz w:val="28"/>
          <w:szCs w:val="28"/>
        </w:rPr>
        <w:t>LilyAnne</w:t>
      </w:r>
      <w:proofErr w:type="spellEnd"/>
      <w:r w:rsidRPr="0044599A">
        <w:rPr>
          <w:rFonts w:ascii="Times New Roman" w:hAnsi="Times New Roman" w:cs="Times New Roman"/>
          <w:sz w:val="28"/>
          <w:szCs w:val="28"/>
        </w:rPr>
        <w:t xml:space="preserve"> Lewis</w:t>
      </w:r>
    </w:p>
    <w:p w14:paraId="35018C88" w14:textId="77777777" w:rsidR="0044599A" w:rsidRPr="0044599A" w:rsidRDefault="0044599A" w:rsidP="0044599A">
      <w:pPr>
        <w:widowControl w:val="0"/>
        <w:autoSpaceDE w:val="0"/>
        <w:autoSpaceDN w:val="0"/>
        <w:adjustRightInd w:val="0"/>
        <w:spacing w:after="240"/>
        <w:rPr>
          <w:rFonts w:ascii="Times New Roman" w:hAnsi="Times New Roman" w:cs="Times New Roman"/>
          <w:sz w:val="28"/>
          <w:szCs w:val="28"/>
        </w:rPr>
      </w:pPr>
    </w:p>
    <w:p w14:paraId="17790604" w14:textId="77777777" w:rsidR="0044599A" w:rsidRPr="0044599A" w:rsidRDefault="0044599A" w:rsidP="0044599A">
      <w:pPr>
        <w:widowControl w:val="0"/>
        <w:autoSpaceDE w:val="0"/>
        <w:autoSpaceDN w:val="0"/>
        <w:adjustRightInd w:val="0"/>
        <w:spacing w:after="240"/>
        <w:rPr>
          <w:rFonts w:ascii="Times New Roman" w:hAnsi="Times New Roman" w:cs="Times New Roman"/>
          <w:sz w:val="28"/>
          <w:szCs w:val="28"/>
        </w:rPr>
      </w:pPr>
      <w:r w:rsidRPr="0044599A">
        <w:rPr>
          <w:rFonts w:ascii="Times New Roman" w:hAnsi="Times New Roman" w:cs="Times New Roman"/>
          <w:b/>
          <w:bCs/>
          <w:sz w:val="28"/>
          <w:szCs w:val="28"/>
        </w:rPr>
        <w:t>2. Title:</w:t>
      </w:r>
    </w:p>
    <w:p w14:paraId="18E87B4E" w14:textId="77777777" w:rsidR="0044599A" w:rsidRDefault="0044599A" w:rsidP="0044599A">
      <w:pPr>
        <w:widowControl w:val="0"/>
        <w:autoSpaceDE w:val="0"/>
        <w:autoSpaceDN w:val="0"/>
        <w:adjustRightInd w:val="0"/>
        <w:spacing w:after="240"/>
        <w:rPr>
          <w:rFonts w:ascii="Times New Roman" w:hAnsi="Times New Roman" w:cs="Times New Roman"/>
          <w:sz w:val="28"/>
          <w:szCs w:val="28"/>
        </w:rPr>
      </w:pPr>
      <w:r w:rsidRPr="0044599A">
        <w:rPr>
          <w:rFonts w:ascii="Times New Roman" w:hAnsi="Times New Roman" w:cs="Times New Roman"/>
          <w:sz w:val="28"/>
          <w:szCs w:val="28"/>
        </w:rPr>
        <w:t>Murdered</w:t>
      </w:r>
    </w:p>
    <w:p w14:paraId="29CF2D7D" w14:textId="77777777" w:rsidR="0044599A" w:rsidRPr="0044599A" w:rsidRDefault="0044599A" w:rsidP="0044599A">
      <w:pPr>
        <w:widowControl w:val="0"/>
        <w:autoSpaceDE w:val="0"/>
        <w:autoSpaceDN w:val="0"/>
        <w:adjustRightInd w:val="0"/>
        <w:spacing w:after="240"/>
        <w:rPr>
          <w:rFonts w:ascii="Times New Roman" w:hAnsi="Times New Roman" w:cs="Times New Roman"/>
          <w:sz w:val="28"/>
          <w:szCs w:val="28"/>
        </w:rPr>
      </w:pPr>
    </w:p>
    <w:p w14:paraId="0C10D933" w14:textId="77777777" w:rsidR="0044599A" w:rsidRPr="0044599A" w:rsidRDefault="0044599A" w:rsidP="0044599A">
      <w:pPr>
        <w:widowControl w:val="0"/>
        <w:autoSpaceDE w:val="0"/>
        <w:autoSpaceDN w:val="0"/>
        <w:adjustRightInd w:val="0"/>
        <w:spacing w:after="240"/>
        <w:rPr>
          <w:rFonts w:ascii="Times New Roman" w:hAnsi="Times New Roman" w:cs="Times New Roman"/>
          <w:sz w:val="28"/>
          <w:szCs w:val="28"/>
        </w:rPr>
      </w:pPr>
      <w:r w:rsidRPr="0044599A">
        <w:rPr>
          <w:rFonts w:ascii="Times New Roman" w:hAnsi="Times New Roman" w:cs="Times New Roman"/>
          <w:b/>
          <w:bCs/>
          <w:sz w:val="28"/>
          <w:szCs w:val="28"/>
        </w:rPr>
        <w:t>3. Tagline:</w:t>
      </w:r>
    </w:p>
    <w:p w14:paraId="7D692342" w14:textId="77777777" w:rsidR="0044599A" w:rsidRDefault="00532F83" w:rsidP="0044599A">
      <w:pPr>
        <w:widowControl w:val="0"/>
        <w:autoSpaceDE w:val="0"/>
        <w:autoSpaceDN w:val="0"/>
        <w:adjustRightInd w:val="0"/>
        <w:spacing w:after="240"/>
        <w:rPr>
          <w:rFonts w:ascii="Times New Roman" w:hAnsi="Times New Roman" w:cs="Times New Roman"/>
          <w:sz w:val="28"/>
          <w:szCs w:val="28"/>
        </w:rPr>
      </w:pPr>
      <w:r>
        <w:rPr>
          <w:rFonts w:ascii="Times New Roman" w:hAnsi="Times New Roman" w:cs="Times New Roman"/>
          <w:sz w:val="28"/>
          <w:szCs w:val="28"/>
        </w:rPr>
        <w:t xml:space="preserve"> “Its Halloween, and everyone </w:t>
      </w:r>
      <w:proofErr w:type="gramStart"/>
      <w:r>
        <w:rPr>
          <w:rFonts w:ascii="Times New Roman" w:hAnsi="Times New Roman" w:cs="Times New Roman"/>
          <w:sz w:val="28"/>
          <w:szCs w:val="28"/>
        </w:rPr>
        <w:t>i</w:t>
      </w:r>
      <w:r w:rsidR="0044599A" w:rsidRPr="0044599A">
        <w:rPr>
          <w:rFonts w:ascii="Times New Roman" w:hAnsi="Times New Roman" w:cs="Times New Roman"/>
          <w:sz w:val="28"/>
          <w:szCs w:val="28"/>
        </w:rPr>
        <w:t>s</w:t>
      </w:r>
      <w:proofErr w:type="gramEnd"/>
      <w:r w:rsidR="0044599A" w:rsidRPr="0044599A">
        <w:rPr>
          <w:rFonts w:ascii="Times New Roman" w:hAnsi="Times New Roman" w:cs="Times New Roman"/>
          <w:sz w:val="28"/>
          <w:szCs w:val="28"/>
        </w:rPr>
        <w:t xml:space="preserve"> dressed to kill.”</w:t>
      </w:r>
    </w:p>
    <w:p w14:paraId="457AA1D9" w14:textId="77777777" w:rsidR="0044599A" w:rsidRPr="0044599A" w:rsidRDefault="0044599A" w:rsidP="0044599A">
      <w:pPr>
        <w:widowControl w:val="0"/>
        <w:autoSpaceDE w:val="0"/>
        <w:autoSpaceDN w:val="0"/>
        <w:adjustRightInd w:val="0"/>
        <w:spacing w:after="240"/>
        <w:rPr>
          <w:rFonts w:ascii="Times New Roman" w:hAnsi="Times New Roman" w:cs="Times New Roman"/>
          <w:sz w:val="28"/>
          <w:szCs w:val="28"/>
        </w:rPr>
      </w:pPr>
    </w:p>
    <w:p w14:paraId="0C9FD9E0" w14:textId="77777777" w:rsidR="0044599A" w:rsidRPr="0044599A" w:rsidRDefault="0044599A" w:rsidP="0044599A">
      <w:pPr>
        <w:widowControl w:val="0"/>
        <w:autoSpaceDE w:val="0"/>
        <w:autoSpaceDN w:val="0"/>
        <w:adjustRightInd w:val="0"/>
        <w:spacing w:after="240"/>
        <w:rPr>
          <w:rFonts w:ascii="Times New Roman" w:hAnsi="Times New Roman" w:cs="Times New Roman"/>
          <w:sz w:val="28"/>
          <w:szCs w:val="28"/>
        </w:rPr>
      </w:pPr>
      <w:r w:rsidRPr="0044599A">
        <w:rPr>
          <w:rFonts w:ascii="Times New Roman" w:hAnsi="Times New Roman" w:cs="Times New Roman"/>
          <w:b/>
          <w:bCs/>
          <w:sz w:val="28"/>
          <w:szCs w:val="28"/>
        </w:rPr>
        <w:t>4. Summary:</w:t>
      </w:r>
    </w:p>
    <w:p w14:paraId="6B762A42" w14:textId="77777777" w:rsidR="0044599A" w:rsidRDefault="0044599A" w:rsidP="0044599A">
      <w:pPr>
        <w:widowControl w:val="0"/>
        <w:autoSpaceDE w:val="0"/>
        <w:autoSpaceDN w:val="0"/>
        <w:adjustRightInd w:val="0"/>
        <w:spacing w:after="240"/>
        <w:rPr>
          <w:rFonts w:ascii="Times New Roman" w:hAnsi="Times New Roman" w:cs="Times New Roman"/>
          <w:sz w:val="28"/>
          <w:szCs w:val="28"/>
        </w:rPr>
      </w:pPr>
      <w:r w:rsidRPr="0044599A">
        <w:rPr>
          <w:rFonts w:ascii="Times New Roman" w:hAnsi="Times New Roman" w:cs="Times New Roman"/>
          <w:sz w:val="28"/>
          <w:szCs w:val="28"/>
        </w:rPr>
        <w:t>While hosting a Halloween party, you suddenly wake up dead. As a ghost, you need to discover who killed you by wandering around your memories and the mansion you grew up in, in search of clues.</w:t>
      </w:r>
    </w:p>
    <w:p w14:paraId="2F40158C" w14:textId="77777777" w:rsidR="0044599A" w:rsidRPr="0044599A" w:rsidRDefault="0044599A" w:rsidP="0044599A">
      <w:pPr>
        <w:widowControl w:val="0"/>
        <w:autoSpaceDE w:val="0"/>
        <w:autoSpaceDN w:val="0"/>
        <w:adjustRightInd w:val="0"/>
        <w:spacing w:after="240"/>
        <w:rPr>
          <w:rFonts w:ascii="Times New Roman" w:hAnsi="Times New Roman" w:cs="Times New Roman"/>
          <w:sz w:val="28"/>
          <w:szCs w:val="28"/>
        </w:rPr>
      </w:pPr>
    </w:p>
    <w:p w14:paraId="4887612B" w14:textId="77777777" w:rsidR="0044599A" w:rsidRPr="0044599A" w:rsidRDefault="0044599A" w:rsidP="0044599A">
      <w:pPr>
        <w:widowControl w:val="0"/>
        <w:autoSpaceDE w:val="0"/>
        <w:autoSpaceDN w:val="0"/>
        <w:adjustRightInd w:val="0"/>
        <w:spacing w:after="240"/>
        <w:rPr>
          <w:rFonts w:ascii="Times New Roman" w:hAnsi="Times New Roman" w:cs="Times New Roman"/>
          <w:b/>
          <w:sz w:val="28"/>
          <w:szCs w:val="28"/>
        </w:rPr>
      </w:pPr>
      <w:r w:rsidRPr="0044599A">
        <w:rPr>
          <w:rFonts w:ascii="Times New Roman" w:hAnsi="Times New Roman" w:cs="Times New Roman"/>
          <w:b/>
          <w:sz w:val="28"/>
          <w:szCs w:val="28"/>
        </w:rPr>
        <w:t>5. Major features:</w:t>
      </w:r>
    </w:p>
    <w:p w14:paraId="0CA78923" w14:textId="77777777" w:rsidR="0044599A" w:rsidRPr="0044599A" w:rsidRDefault="0044599A" w:rsidP="0044599A">
      <w:pPr>
        <w:pStyle w:val="ListParagraph"/>
        <w:widowControl w:val="0"/>
        <w:numPr>
          <w:ilvl w:val="0"/>
          <w:numId w:val="9"/>
        </w:numPr>
        <w:autoSpaceDE w:val="0"/>
        <w:autoSpaceDN w:val="0"/>
        <w:adjustRightInd w:val="0"/>
        <w:spacing w:after="240"/>
        <w:rPr>
          <w:rFonts w:ascii="Times New Roman" w:hAnsi="Times New Roman" w:cs="Times New Roman"/>
          <w:sz w:val="28"/>
          <w:szCs w:val="28"/>
        </w:rPr>
      </w:pPr>
      <w:r w:rsidRPr="0044599A">
        <w:rPr>
          <w:rFonts w:ascii="Times New Roman" w:hAnsi="Times New Roman" w:cs="Times New Roman"/>
          <w:sz w:val="28"/>
          <w:szCs w:val="28"/>
        </w:rPr>
        <w:t>Find clues in the present to trigger memories from the past</w:t>
      </w:r>
    </w:p>
    <w:p w14:paraId="1244C761" w14:textId="77777777" w:rsidR="0044599A" w:rsidRPr="0044599A" w:rsidRDefault="0044599A" w:rsidP="0044599A">
      <w:pPr>
        <w:pStyle w:val="ListParagraph"/>
        <w:widowControl w:val="0"/>
        <w:numPr>
          <w:ilvl w:val="0"/>
          <w:numId w:val="9"/>
        </w:numPr>
        <w:tabs>
          <w:tab w:val="left" w:pos="220"/>
          <w:tab w:val="left" w:pos="720"/>
        </w:tabs>
        <w:autoSpaceDE w:val="0"/>
        <w:autoSpaceDN w:val="0"/>
        <w:adjustRightInd w:val="0"/>
        <w:spacing w:after="240"/>
        <w:rPr>
          <w:rFonts w:ascii="Times New Roman" w:hAnsi="Times New Roman" w:cs="Times New Roman"/>
          <w:sz w:val="28"/>
          <w:szCs w:val="28"/>
        </w:rPr>
      </w:pPr>
      <w:r w:rsidRPr="0044599A">
        <w:rPr>
          <w:rFonts w:ascii="Times New Roman" w:hAnsi="Times New Roman" w:cs="Times New Roman"/>
          <w:sz w:val="28"/>
          <w:szCs w:val="28"/>
        </w:rPr>
        <w:t xml:space="preserve">Remember the night you were killed </w:t>
      </w:r>
    </w:p>
    <w:p w14:paraId="73A18889" w14:textId="77777777" w:rsidR="0044599A" w:rsidRDefault="0044599A" w:rsidP="0044599A">
      <w:pPr>
        <w:pStyle w:val="ListParagraph"/>
        <w:widowControl w:val="0"/>
        <w:numPr>
          <w:ilvl w:val="0"/>
          <w:numId w:val="9"/>
        </w:numPr>
        <w:tabs>
          <w:tab w:val="left" w:pos="220"/>
          <w:tab w:val="left" w:pos="720"/>
        </w:tabs>
        <w:autoSpaceDE w:val="0"/>
        <w:autoSpaceDN w:val="0"/>
        <w:adjustRightInd w:val="0"/>
        <w:spacing w:after="240"/>
        <w:rPr>
          <w:rFonts w:ascii="Times New Roman" w:hAnsi="Times New Roman" w:cs="Times New Roman"/>
          <w:sz w:val="28"/>
          <w:szCs w:val="28"/>
        </w:rPr>
      </w:pPr>
      <w:r w:rsidRPr="0044599A">
        <w:rPr>
          <w:rFonts w:ascii="Times New Roman" w:hAnsi="Times New Roman" w:cs="Times New Roman"/>
          <w:sz w:val="28"/>
          <w:szCs w:val="28"/>
        </w:rPr>
        <w:t>Make choices that determine how the night progressed</w:t>
      </w:r>
    </w:p>
    <w:p w14:paraId="16FFE7BC" w14:textId="77777777" w:rsidR="0044599A" w:rsidRPr="0044599A" w:rsidRDefault="0044599A" w:rsidP="0044599A">
      <w:pPr>
        <w:widowControl w:val="0"/>
        <w:tabs>
          <w:tab w:val="left" w:pos="220"/>
          <w:tab w:val="left" w:pos="720"/>
        </w:tabs>
        <w:autoSpaceDE w:val="0"/>
        <w:autoSpaceDN w:val="0"/>
        <w:adjustRightInd w:val="0"/>
        <w:spacing w:after="240"/>
        <w:rPr>
          <w:rFonts w:ascii="Times New Roman" w:hAnsi="Times New Roman" w:cs="Times New Roman"/>
          <w:sz w:val="28"/>
          <w:szCs w:val="28"/>
        </w:rPr>
      </w:pPr>
    </w:p>
    <w:p w14:paraId="7269C36D" w14:textId="77777777" w:rsidR="0044599A" w:rsidRPr="0044599A" w:rsidRDefault="0044599A" w:rsidP="0044599A">
      <w:pPr>
        <w:widowControl w:val="0"/>
        <w:numPr>
          <w:ilvl w:val="0"/>
          <w:numId w:val="1"/>
        </w:numPr>
        <w:tabs>
          <w:tab w:val="left" w:pos="220"/>
          <w:tab w:val="left" w:pos="720"/>
        </w:tabs>
        <w:autoSpaceDE w:val="0"/>
        <w:autoSpaceDN w:val="0"/>
        <w:adjustRightInd w:val="0"/>
        <w:spacing w:after="240"/>
        <w:ind w:hanging="720"/>
        <w:rPr>
          <w:rFonts w:ascii="Times New Roman" w:hAnsi="Times New Roman" w:cs="Times New Roman"/>
          <w:sz w:val="28"/>
          <w:szCs w:val="28"/>
        </w:rPr>
      </w:pPr>
      <w:r>
        <w:rPr>
          <w:rFonts w:ascii="Times New Roman" w:hAnsi="Times New Roman" w:cs="Times New Roman"/>
          <w:b/>
          <w:sz w:val="28"/>
          <w:szCs w:val="28"/>
        </w:rPr>
        <w:t>6. Changes over the development process:</w:t>
      </w:r>
    </w:p>
    <w:p w14:paraId="5EA42D98" w14:textId="1A80F8CF" w:rsidR="0044599A" w:rsidRDefault="004D1FDA" w:rsidP="004B3B34">
      <w:pPr>
        <w:widowControl w:val="0"/>
        <w:tabs>
          <w:tab w:val="left" w:pos="220"/>
          <w:tab w:val="left" w:pos="720"/>
        </w:tabs>
        <w:autoSpaceDE w:val="0"/>
        <w:autoSpaceDN w:val="0"/>
        <w:adjustRightInd w:val="0"/>
        <w:spacing w:after="240"/>
        <w:rPr>
          <w:rFonts w:ascii="Times New Roman" w:hAnsi="Times New Roman" w:cs="Times New Roman"/>
          <w:sz w:val="28"/>
          <w:szCs w:val="28"/>
        </w:rPr>
      </w:pPr>
      <w:r>
        <w:rPr>
          <w:rFonts w:ascii="Times New Roman" w:hAnsi="Times New Roman" w:cs="Times New Roman"/>
          <w:sz w:val="28"/>
          <w:szCs w:val="28"/>
        </w:rPr>
        <w:t xml:space="preserve">The delivered prototype does not deviate greatly from the concept document. Throughout all stages of development we stuck close to our experience goal and original story ideas. One aspect we changed was the character of Professor Milo O’Brien, especially in his background and motivation. The professor was changed because his backstory beforehand was much too complicated. We also added a handful more flashbacks to flesh out the story, </w:t>
      </w:r>
      <w:r>
        <w:rPr>
          <w:rFonts w:ascii="Times New Roman" w:hAnsi="Times New Roman" w:cs="Times New Roman"/>
          <w:sz w:val="28"/>
          <w:szCs w:val="28"/>
        </w:rPr>
        <w:lastRenderedPageBreak/>
        <w:t>including one whole new area, which is the kitchen. Henry’s ending was up in the air for a little while, but was pinpointed before releasing the prototype. The experience goal</w:t>
      </w:r>
      <w:r w:rsidR="004B3B34">
        <w:rPr>
          <w:rFonts w:ascii="Times New Roman" w:hAnsi="Times New Roman" w:cs="Times New Roman"/>
          <w:sz w:val="28"/>
          <w:szCs w:val="28"/>
        </w:rPr>
        <w:t xml:space="preserve"> of a little bit of gallows humor</w:t>
      </w:r>
      <w:r>
        <w:rPr>
          <w:rFonts w:ascii="Times New Roman" w:hAnsi="Times New Roman" w:cs="Times New Roman"/>
          <w:sz w:val="28"/>
          <w:szCs w:val="28"/>
        </w:rPr>
        <w:t xml:space="preserve"> is still delivered, especially in the juxtaposition of the original art and dialog.</w:t>
      </w:r>
      <w:r w:rsidR="004B3B34">
        <w:rPr>
          <w:rFonts w:ascii="Times New Roman" w:hAnsi="Times New Roman" w:cs="Times New Roman"/>
          <w:sz w:val="28"/>
          <w:szCs w:val="28"/>
        </w:rPr>
        <w:t xml:space="preserve"> Each character has their own personality and you’re able to build trust with these characters in most cases, making their betrayal all the more surprising. The original digitally painted artwork conveys a slightly surreal and definitely creepy sense throughout the game. There were assets added to the UI, such as the textbox customization, and ability to change text colors. Also, menu music was found for the game, but background music for the rest of it was cut out to improve the atmosphere.</w:t>
      </w:r>
    </w:p>
    <w:p w14:paraId="1611C79F" w14:textId="77777777" w:rsidR="00F8617B" w:rsidRPr="0044599A" w:rsidRDefault="00F8617B" w:rsidP="004B3B34">
      <w:pPr>
        <w:widowControl w:val="0"/>
        <w:tabs>
          <w:tab w:val="left" w:pos="220"/>
          <w:tab w:val="left" w:pos="720"/>
        </w:tabs>
        <w:autoSpaceDE w:val="0"/>
        <w:autoSpaceDN w:val="0"/>
        <w:adjustRightInd w:val="0"/>
        <w:spacing w:after="240"/>
        <w:rPr>
          <w:rFonts w:ascii="Times New Roman" w:hAnsi="Times New Roman" w:cs="Times New Roman"/>
          <w:sz w:val="28"/>
          <w:szCs w:val="28"/>
        </w:rPr>
      </w:pPr>
    </w:p>
    <w:p w14:paraId="5B76122F" w14:textId="77777777" w:rsidR="0044599A" w:rsidRPr="0044599A" w:rsidRDefault="0044599A" w:rsidP="0044599A">
      <w:pPr>
        <w:widowControl w:val="0"/>
        <w:autoSpaceDE w:val="0"/>
        <w:autoSpaceDN w:val="0"/>
        <w:adjustRightInd w:val="0"/>
        <w:spacing w:after="240"/>
        <w:rPr>
          <w:rFonts w:ascii="Times New Roman" w:hAnsi="Times New Roman" w:cs="Times New Roman"/>
          <w:sz w:val="28"/>
          <w:szCs w:val="28"/>
        </w:rPr>
      </w:pPr>
      <w:r>
        <w:rPr>
          <w:rFonts w:ascii="Times New Roman" w:hAnsi="Times New Roman" w:cs="Times New Roman"/>
          <w:b/>
          <w:bCs/>
          <w:sz w:val="28"/>
          <w:szCs w:val="28"/>
        </w:rPr>
        <w:t>7</w:t>
      </w:r>
      <w:r w:rsidRPr="0044599A">
        <w:rPr>
          <w:rFonts w:ascii="Times New Roman" w:hAnsi="Times New Roman" w:cs="Times New Roman"/>
          <w:b/>
          <w:bCs/>
          <w:sz w:val="28"/>
          <w:szCs w:val="28"/>
        </w:rPr>
        <w:t xml:space="preserve">. </w:t>
      </w:r>
      <w:r>
        <w:rPr>
          <w:rFonts w:ascii="Times New Roman" w:hAnsi="Times New Roman" w:cs="Times New Roman"/>
          <w:b/>
          <w:bCs/>
          <w:sz w:val="28"/>
          <w:szCs w:val="28"/>
        </w:rPr>
        <w:t>Non-original assets:</w:t>
      </w:r>
    </w:p>
    <w:p w14:paraId="5BA4797A" w14:textId="77777777" w:rsidR="00166010" w:rsidRPr="0044599A" w:rsidRDefault="0044599A" w:rsidP="0044599A">
      <w:pPr>
        <w:pStyle w:val="ListParagraph"/>
        <w:numPr>
          <w:ilvl w:val="0"/>
          <w:numId w:val="12"/>
        </w:numPr>
        <w:rPr>
          <w:rFonts w:ascii="Times New Roman" w:hAnsi="Times New Roman" w:cs="Times New Roman"/>
          <w:sz w:val="28"/>
          <w:szCs w:val="28"/>
        </w:rPr>
      </w:pPr>
      <w:r w:rsidRPr="0044599A">
        <w:rPr>
          <w:rFonts w:ascii="Times New Roman" w:hAnsi="Times New Roman" w:cs="Times New Roman"/>
          <w:sz w:val="28"/>
          <w:szCs w:val="28"/>
        </w:rPr>
        <w:t>Hissing Record sound</w:t>
      </w:r>
    </w:p>
    <w:p w14:paraId="4FD52672" w14:textId="77777777" w:rsidR="0044599A" w:rsidRDefault="0044599A" w:rsidP="0044599A">
      <w:pPr>
        <w:ind w:left="360" w:firstLine="720"/>
        <w:rPr>
          <w:rFonts w:ascii="Times New Roman" w:hAnsi="Times New Roman" w:cs="Times New Roman"/>
          <w:sz w:val="16"/>
          <w:szCs w:val="16"/>
        </w:rPr>
      </w:pPr>
      <w:r w:rsidRPr="0044599A">
        <w:rPr>
          <w:rFonts w:ascii="Times New Roman" w:hAnsi="Times New Roman" w:cs="Times New Roman"/>
          <w:sz w:val="28"/>
          <w:szCs w:val="28"/>
        </w:rPr>
        <w:t xml:space="preserve">Andrew Duke </w:t>
      </w:r>
      <w:r w:rsidRPr="0044599A">
        <w:rPr>
          <w:rFonts w:ascii="Times New Roman" w:hAnsi="Times New Roman" w:cs="Times New Roman"/>
          <w:sz w:val="16"/>
          <w:szCs w:val="16"/>
        </w:rPr>
        <w:t>(</w:t>
      </w:r>
      <w:r>
        <w:rPr>
          <w:rFonts w:ascii="Times New Roman" w:hAnsi="Times New Roman" w:cs="Times New Roman"/>
          <w:sz w:val="16"/>
          <w:szCs w:val="16"/>
        </w:rPr>
        <w:t>http://www.freesound.org/people/Andrew%20Duke/sounds/2262/</w:t>
      </w:r>
      <w:r w:rsidRPr="0044599A">
        <w:rPr>
          <w:rFonts w:ascii="Times New Roman" w:hAnsi="Times New Roman" w:cs="Times New Roman"/>
          <w:sz w:val="16"/>
          <w:szCs w:val="16"/>
        </w:rPr>
        <w:t>)</w:t>
      </w:r>
    </w:p>
    <w:p w14:paraId="07F8278D" w14:textId="77777777" w:rsidR="005A4033" w:rsidRDefault="005A4033" w:rsidP="0044599A">
      <w:pPr>
        <w:ind w:left="360" w:firstLine="720"/>
        <w:rPr>
          <w:rFonts w:ascii="Times New Roman" w:hAnsi="Times New Roman" w:cs="Times New Roman"/>
          <w:sz w:val="16"/>
          <w:szCs w:val="16"/>
        </w:rPr>
      </w:pPr>
    </w:p>
    <w:p w14:paraId="3F30B72F" w14:textId="77777777" w:rsidR="0044599A" w:rsidRPr="0044599A" w:rsidRDefault="0044599A" w:rsidP="0044599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Door Creak</w:t>
      </w:r>
    </w:p>
    <w:p w14:paraId="4AF062C3" w14:textId="5FC79DA8" w:rsidR="0044599A" w:rsidRDefault="0044599A" w:rsidP="0044599A">
      <w:pPr>
        <w:ind w:left="360" w:firstLine="720"/>
        <w:rPr>
          <w:rFonts w:ascii="Times New Roman" w:hAnsi="Times New Roman" w:cs="Times New Roman"/>
          <w:sz w:val="16"/>
          <w:szCs w:val="16"/>
        </w:rPr>
      </w:pPr>
      <w:r>
        <w:rPr>
          <w:rFonts w:ascii="Times New Roman" w:hAnsi="Times New Roman" w:cs="Times New Roman"/>
          <w:sz w:val="28"/>
          <w:szCs w:val="28"/>
        </w:rPr>
        <w:t>Percy</w:t>
      </w:r>
      <w:r w:rsidRPr="0044599A">
        <w:rPr>
          <w:rFonts w:ascii="Times New Roman" w:hAnsi="Times New Roman" w:cs="Times New Roman"/>
          <w:sz w:val="28"/>
          <w:szCs w:val="28"/>
        </w:rPr>
        <w:t xml:space="preserve"> Duke </w:t>
      </w:r>
      <w:r w:rsidRPr="0044599A">
        <w:rPr>
          <w:rFonts w:ascii="Times New Roman" w:hAnsi="Times New Roman" w:cs="Times New Roman"/>
          <w:sz w:val="16"/>
          <w:szCs w:val="16"/>
        </w:rPr>
        <w:t>(http://www.freesound.org/people/Percy%20Duke/sounds/23448/</w:t>
      </w:r>
      <w:r w:rsidR="005A4033">
        <w:rPr>
          <w:rFonts w:ascii="Times New Roman" w:hAnsi="Times New Roman" w:cs="Times New Roman"/>
          <w:sz w:val="16"/>
          <w:szCs w:val="16"/>
        </w:rPr>
        <w:t>)</w:t>
      </w:r>
    </w:p>
    <w:p w14:paraId="79C6EEE4" w14:textId="77777777" w:rsidR="005A4033" w:rsidRPr="0044599A" w:rsidRDefault="005A4033" w:rsidP="0044599A">
      <w:pPr>
        <w:ind w:left="360" w:firstLine="720"/>
        <w:rPr>
          <w:rFonts w:ascii="Times New Roman" w:hAnsi="Times New Roman" w:cs="Times New Roman"/>
          <w:sz w:val="28"/>
          <w:szCs w:val="28"/>
        </w:rPr>
      </w:pPr>
    </w:p>
    <w:p w14:paraId="590ED93D" w14:textId="1F162ECD" w:rsidR="00C315EA" w:rsidRPr="0044599A" w:rsidRDefault="00C315EA" w:rsidP="00C315E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Spill Sound</w:t>
      </w:r>
    </w:p>
    <w:p w14:paraId="29B0D313" w14:textId="57A0E4FA" w:rsidR="00C315EA" w:rsidRDefault="00C315EA" w:rsidP="00C315EA">
      <w:pPr>
        <w:ind w:left="360" w:firstLine="720"/>
        <w:rPr>
          <w:rFonts w:ascii="Times New Roman" w:hAnsi="Times New Roman" w:cs="Times New Roman"/>
          <w:sz w:val="16"/>
          <w:szCs w:val="16"/>
        </w:rPr>
      </w:pPr>
      <w:proofErr w:type="spellStart"/>
      <w:proofErr w:type="gramStart"/>
      <w:r>
        <w:rPr>
          <w:rFonts w:ascii="Times New Roman" w:hAnsi="Times New Roman" w:cs="Times New Roman"/>
          <w:sz w:val="28"/>
          <w:szCs w:val="28"/>
        </w:rPr>
        <w:t>altfuture</w:t>
      </w:r>
      <w:proofErr w:type="spellEnd"/>
      <w:proofErr w:type="gramEnd"/>
      <w:r>
        <w:rPr>
          <w:rFonts w:ascii="Times New Roman" w:hAnsi="Times New Roman" w:cs="Times New Roman"/>
          <w:sz w:val="28"/>
          <w:szCs w:val="28"/>
        </w:rPr>
        <w:t xml:space="preserve"> </w:t>
      </w:r>
      <w:r w:rsidRPr="0044599A">
        <w:rPr>
          <w:rFonts w:ascii="Times New Roman" w:hAnsi="Times New Roman" w:cs="Times New Roman"/>
          <w:sz w:val="16"/>
          <w:szCs w:val="16"/>
        </w:rPr>
        <w:t>(</w:t>
      </w:r>
      <w:r w:rsidRPr="00C315EA">
        <w:rPr>
          <w:rFonts w:ascii="Times New Roman" w:hAnsi="Times New Roman" w:cs="Times New Roman"/>
          <w:sz w:val="16"/>
          <w:szCs w:val="16"/>
        </w:rPr>
        <w:t>http://www.freesound.org/people/altfuture/sounds/174637/</w:t>
      </w:r>
      <w:r>
        <w:rPr>
          <w:rFonts w:ascii="Times New Roman" w:hAnsi="Times New Roman" w:cs="Times New Roman"/>
          <w:sz w:val="16"/>
          <w:szCs w:val="16"/>
        </w:rPr>
        <w:t>)</w:t>
      </w:r>
    </w:p>
    <w:p w14:paraId="561206D1" w14:textId="77777777" w:rsidR="005A4033" w:rsidRDefault="005A4033" w:rsidP="00C315EA">
      <w:pPr>
        <w:ind w:left="360" w:firstLine="720"/>
        <w:rPr>
          <w:rFonts w:ascii="Times New Roman" w:hAnsi="Times New Roman" w:cs="Times New Roman"/>
          <w:sz w:val="16"/>
          <w:szCs w:val="16"/>
        </w:rPr>
      </w:pPr>
    </w:p>
    <w:p w14:paraId="4B2340D4" w14:textId="77777777" w:rsidR="00C315EA" w:rsidRPr="0044599A" w:rsidRDefault="00C315EA" w:rsidP="00C315E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Punch Sound</w:t>
      </w:r>
    </w:p>
    <w:p w14:paraId="322C2845" w14:textId="220D7825" w:rsidR="00C315EA" w:rsidRDefault="00C315EA" w:rsidP="005A4033">
      <w:pPr>
        <w:ind w:left="360" w:firstLine="720"/>
        <w:rPr>
          <w:rFonts w:ascii="Times New Roman" w:hAnsi="Times New Roman" w:cs="Times New Roman"/>
          <w:sz w:val="16"/>
          <w:szCs w:val="16"/>
        </w:rPr>
      </w:pPr>
      <w:proofErr w:type="spellStart"/>
      <w:r>
        <w:rPr>
          <w:rFonts w:ascii="Times New Roman" w:hAnsi="Times New Roman" w:cs="Times New Roman"/>
          <w:sz w:val="28"/>
          <w:szCs w:val="28"/>
        </w:rPr>
        <w:t>PCGEffex</w:t>
      </w:r>
      <w:proofErr w:type="spellEnd"/>
      <w:r>
        <w:rPr>
          <w:rFonts w:ascii="Times New Roman" w:hAnsi="Times New Roman" w:cs="Times New Roman"/>
          <w:sz w:val="28"/>
          <w:szCs w:val="28"/>
        </w:rPr>
        <w:t xml:space="preserve"> </w:t>
      </w:r>
      <w:r w:rsidRPr="0044599A">
        <w:rPr>
          <w:rFonts w:ascii="Times New Roman" w:hAnsi="Times New Roman" w:cs="Times New Roman"/>
          <w:sz w:val="16"/>
          <w:szCs w:val="16"/>
        </w:rPr>
        <w:t>(http://www.freesound.org/people/CGEffex/sounds/89769/)</w:t>
      </w:r>
    </w:p>
    <w:p w14:paraId="0C9C5B6B" w14:textId="77777777" w:rsidR="005A4033" w:rsidRPr="0044599A" w:rsidRDefault="005A4033" w:rsidP="005A4033">
      <w:pPr>
        <w:ind w:left="360" w:firstLine="720"/>
        <w:rPr>
          <w:rFonts w:ascii="Times New Roman" w:hAnsi="Times New Roman" w:cs="Times New Roman"/>
          <w:sz w:val="28"/>
          <w:szCs w:val="28"/>
        </w:rPr>
      </w:pPr>
      <w:bookmarkStart w:id="0" w:name="_GoBack"/>
      <w:bookmarkEnd w:id="0"/>
    </w:p>
    <w:p w14:paraId="1AFFD2E1" w14:textId="77777777" w:rsidR="0044599A" w:rsidRPr="0044599A" w:rsidRDefault="0044599A" w:rsidP="0044599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Footsteps</w:t>
      </w:r>
    </w:p>
    <w:p w14:paraId="6349D1C3" w14:textId="7225D55B" w:rsidR="0044599A" w:rsidRDefault="0044599A" w:rsidP="0044599A">
      <w:pPr>
        <w:ind w:left="360" w:firstLine="720"/>
        <w:rPr>
          <w:rFonts w:ascii="Times New Roman" w:hAnsi="Times New Roman" w:cs="Times New Roman"/>
          <w:sz w:val="16"/>
          <w:szCs w:val="16"/>
        </w:rPr>
      </w:pPr>
      <w:r>
        <w:rPr>
          <w:rFonts w:ascii="Times New Roman" w:hAnsi="Times New Roman" w:cs="Times New Roman"/>
          <w:sz w:val="28"/>
          <w:szCs w:val="28"/>
        </w:rPr>
        <w:t>Mydo1</w:t>
      </w:r>
      <w:r w:rsidRPr="0044599A">
        <w:rPr>
          <w:rFonts w:ascii="Times New Roman" w:hAnsi="Times New Roman" w:cs="Times New Roman"/>
          <w:sz w:val="28"/>
          <w:szCs w:val="28"/>
        </w:rPr>
        <w:t xml:space="preserve"> </w:t>
      </w:r>
      <w:r w:rsidRPr="0044599A">
        <w:rPr>
          <w:rFonts w:ascii="Times New Roman" w:hAnsi="Times New Roman" w:cs="Times New Roman"/>
          <w:sz w:val="16"/>
          <w:szCs w:val="16"/>
        </w:rPr>
        <w:t>(http://www.freesound.org/people/Mydo1/sounds/198962/</w:t>
      </w:r>
      <w:r w:rsidR="005A4033">
        <w:rPr>
          <w:rFonts w:ascii="Times New Roman" w:hAnsi="Times New Roman" w:cs="Times New Roman"/>
          <w:sz w:val="16"/>
          <w:szCs w:val="16"/>
        </w:rPr>
        <w:t>)</w:t>
      </w:r>
    </w:p>
    <w:p w14:paraId="656BC307" w14:textId="77777777" w:rsidR="005A4033" w:rsidRPr="0044599A" w:rsidRDefault="005A4033" w:rsidP="0044599A">
      <w:pPr>
        <w:ind w:left="360" w:firstLine="720"/>
        <w:rPr>
          <w:rFonts w:ascii="Times New Roman" w:hAnsi="Times New Roman" w:cs="Times New Roman"/>
          <w:sz w:val="28"/>
          <w:szCs w:val="28"/>
        </w:rPr>
      </w:pPr>
    </w:p>
    <w:p w14:paraId="2200FF62" w14:textId="7BE1D74C" w:rsidR="0044599A" w:rsidRPr="0044599A" w:rsidRDefault="0044599A" w:rsidP="0044599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Button</w:t>
      </w:r>
      <w:r w:rsidR="005A4033">
        <w:rPr>
          <w:rFonts w:ascii="Times New Roman" w:hAnsi="Times New Roman" w:cs="Times New Roman"/>
          <w:sz w:val="28"/>
          <w:szCs w:val="28"/>
        </w:rPr>
        <w:t xml:space="preserve"> Sound</w:t>
      </w:r>
      <w:r>
        <w:rPr>
          <w:rFonts w:ascii="Times New Roman" w:hAnsi="Times New Roman" w:cs="Times New Roman"/>
          <w:sz w:val="28"/>
          <w:szCs w:val="28"/>
        </w:rPr>
        <w:t xml:space="preserve"> (Number 46)</w:t>
      </w:r>
    </w:p>
    <w:p w14:paraId="1B520867" w14:textId="77777777" w:rsidR="0044599A" w:rsidRDefault="0044599A" w:rsidP="0044599A">
      <w:pPr>
        <w:ind w:left="360" w:firstLine="720"/>
        <w:rPr>
          <w:rFonts w:ascii="Times New Roman" w:hAnsi="Times New Roman" w:cs="Times New Roman"/>
          <w:sz w:val="16"/>
          <w:szCs w:val="16"/>
        </w:rPr>
      </w:pPr>
      <w:proofErr w:type="spellStart"/>
      <w:r>
        <w:rPr>
          <w:rFonts w:ascii="Times New Roman" w:hAnsi="Times New Roman" w:cs="Times New Roman"/>
          <w:sz w:val="28"/>
          <w:szCs w:val="28"/>
        </w:rPr>
        <w:t>SoundJay</w:t>
      </w:r>
      <w:proofErr w:type="spellEnd"/>
      <w:r>
        <w:rPr>
          <w:rFonts w:ascii="Times New Roman" w:hAnsi="Times New Roman" w:cs="Times New Roman"/>
          <w:sz w:val="28"/>
          <w:szCs w:val="28"/>
        </w:rPr>
        <w:t xml:space="preserve"> </w:t>
      </w:r>
      <w:r w:rsidRPr="0044599A">
        <w:rPr>
          <w:rFonts w:ascii="Times New Roman" w:hAnsi="Times New Roman" w:cs="Times New Roman"/>
          <w:sz w:val="16"/>
          <w:szCs w:val="16"/>
        </w:rPr>
        <w:t>(http://www.soundjay.com/button-sounds-5.html</w:t>
      </w:r>
      <w:r>
        <w:rPr>
          <w:rFonts w:ascii="Times New Roman" w:hAnsi="Times New Roman" w:cs="Times New Roman"/>
          <w:sz w:val="16"/>
          <w:szCs w:val="16"/>
        </w:rPr>
        <w:t>)</w:t>
      </w:r>
    </w:p>
    <w:p w14:paraId="307700E4" w14:textId="77777777" w:rsidR="005A4033" w:rsidRPr="0044599A" w:rsidRDefault="005A4033" w:rsidP="0044599A">
      <w:pPr>
        <w:ind w:left="360" w:firstLine="720"/>
        <w:rPr>
          <w:rFonts w:ascii="Times New Roman" w:hAnsi="Times New Roman" w:cs="Times New Roman"/>
          <w:sz w:val="28"/>
          <w:szCs w:val="28"/>
        </w:rPr>
      </w:pPr>
    </w:p>
    <w:p w14:paraId="35191AEE" w14:textId="085F71E5" w:rsidR="0044599A" w:rsidRPr="0044599A" w:rsidRDefault="005A4033" w:rsidP="0044599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Font: Ballymore Crypt</w:t>
      </w:r>
    </w:p>
    <w:p w14:paraId="1F2AE931" w14:textId="77777777" w:rsidR="0044599A" w:rsidRDefault="0044599A" w:rsidP="0044599A">
      <w:pPr>
        <w:ind w:left="360" w:firstLine="720"/>
        <w:rPr>
          <w:rFonts w:ascii="Times New Roman" w:hAnsi="Times New Roman" w:cs="Times New Roman"/>
          <w:sz w:val="16"/>
          <w:szCs w:val="16"/>
        </w:rPr>
      </w:pPr>
      <w:r>
        <w:rPr>
          <w:rFonts w:ascii="Times New Roman" w:hAnsi="Times New Roman" w:cs="Times New Roman"/>
          <w:sz w:val="28"/>
          <w:szCs w:val="28"/>
        </w:rPr>
        <w:t>128bit Technologies</w:t>
      </w:r>
      <w:r w:rsidRPr="0044599A">
        <w:rPr>
          <w:rFonts w:ascii="Times New Roman" w:hAnsi="Times New Roman" w:cs="Times New Roman"/>
          <w:sz w:val="28"/>
          <w:szCs w:val="28"/>
        </w:rPr>
        <w:t xml:space="preserve"> </w:t>
      </w:r>
      <w:r w:rsidRPr="0044599A">
        <w:rPr>
          <w:rFonts w:ascii="Times New Roman" w:hAnsi="Times New Roman" w:cs="Times New Roman"/>
          <w:sz w:val="16"/>
          <w:szCs w:val="16"/>
        </w:rPr>
        <w:t>(http://www.128bittech.com/index.html</w:t>
      </w:r>
      <w:r>
        <w:rPr>
          <w:rFonts w:ascii="Times New Roman" w:hAnsi="Times New Roman" w:cs="Times New Roman"/>
          <w:sz w:val="16"/>
          <w:szCs w:val="16"/>
        </w:rPr>
        <w:t>/</w:t>
      </w:r>
      <w:r w:rsidRPr="0044599A">
        <w:rPr>
          <w:rFonts w:ascii="Times New Roman" w:hAnsi="Times New Roman" w:cs="Times New Roman"/>
          <w:sz w:val="16"/>
          <w:szCs w:val="16"/>
        </w:rPr>
        <w:t>)</w:t>
      </w:r>
    </w:p>
    <w:p w14:paraId="6069F5FB" w14:textId="77777777" w:rsidR="005A4033" w:rsidRPr="0044599A" w:rsidRDefault="005A4033" w:rsidP="0044599A">
      <w:pPr>
        <w:ind w:left="360" w:firstLine="720"/>
        <w:rPr>
          <w:rFonts w:ascii="Times New Roman" w:hAnsi="Times New Roman" w:cs="Times New Roman"/>
          <w:sz w:val="28"/>
          <w:szCs w:val="28"/>
        </w:rPr>
      </w:pPr>
    </w:p>
    <w:p w14:paraId="4C40B047" w14:textId="285C3EDD" w:rsidR="0044599A" w:rsidRPr="00010329" w:rsidRDefault="005A4033" w:rsidP="0001032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Music: Ghostly Music Box</w:t>
      </w:r>
    </w:p>
    <w:p w14:paraId="51C79A02" w14:textId="538D1840" w:rsidR="00010329" w:rsidRDefault="005133CE" w:rsidP="00010329">
      <w:pPr>
        <w:ind w:left="360" w:firstLine="720"/>
        <w:rPr>
          <w:rFonts w:ascii="Times New Roman" w:hAnsi="Times New Roman" w:cs="Times New Roman"/>
          <w:sz w:val="16"/>
          <w:szCs w:val="16"/>
        </w:rPr>
      </w:pPr>
      <w:r>
        <w:rPr>
          <w:rFonts w:ascii="Times New Roman" w:hAnsi="Times New Roman" w:cs="Times New Roman"/>
          <w:sz w:val="28"/>
          <w:szCs w:val="28"/>
        </w:rPr>
        <w:t xml:space="preserve">Walt Disney Records </w:t>
      </w:r>
      <w:r w:rsidR="0044599A" w:rsidRPr="0044599A">
        <w:rPr>
          <w:rFonts w:ascii="Times New Roman" w:hAnsi="Times New Roman" w:cs="Times New Roman"/>
          <w:sz w:val="16"/>
          <w:szCs w:val="16"/>
        </w:rPr>
        <w:t>(</w:t>
      </w:r>
      <w:r w:rsidRPr="005133CE">
        <w:rPr>
          <w:rFonts w:ascii="Times New Roman" w:hAnsi="Times New Roman" w:cs="Times New Roman"/>
          <w:sz w:val="16"/>
          <w:szCs w:val="16"/>
        </w:rPr>
        <w:t>http://music.disney.com</w:t>
      </w:r>
      <w:r>
        <w:rPr>
          <w:rFonts w:ascii="Times New Roman" w:hAnsi="Times New Roman" w:cs="Times New Roman"/>
          <w:sz w:val="16"/>
          <w:szCs w:val="16"/>
        </w:rPr>
        <w:t>/)</w:t>
      </w:r>
    </w:p>
    <w:p w14:paraId="5C0E7F24" w14:textId="77777777" w:rsidR="005A4033" w:rsidRDefault="005A4033" w:rsidP="00010329">
      <w:pPr>
        <w:ind w:left="360" w:firstLine="720"/>
        <w:rPr>
          <w:rFonts w:ascii="Times New Roman" w:hAnsi="Times New Roman" w:cs="Times New Roman"/>
          <w:sz w:val="16"/>
          <w:szCs w:val="16"/>
        </w:rPr>
      </w:pPr>
    </w:p>
    <w:p w14:paraId="708C9E13" w14:textId="14BD671C" w:rsidR="00010329" w:rsidRDefault="005A4033" w:rsidP="0001032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Chandelier image (Traced and recolored)</w:t>
      </w:r>
    </w:p>
    <w:p w14:paraId="56656492" w14:textId="4586BD16" w:rsidR="00010329" w:rsidRDefault="00010329" w:rsidP="00010329">
      <w:pPr>
        <w:ind w:left="1080"/>
        <w:rPr>
          <w:rFonts w:ascii="Times New Roman" w:hAnsi="Times New Roman" w:cs="Times New Roman"/>
          <w:sz w:val="16"/>
          <w:szCs w:val="16"/>
        </w:rPr>
      </w:pPr>
      <w:r>
        <w:rPr>
          <w:rFonts w:ascii="Times New Roman" w:hAnsi="Times New Roman" w:cs="Times New Roman"/>
          <w:sz w:val="28"/>
          <w:szCs w:val="28"/>
        </w:rPr>
        <w:lastRenderedPageBreak/>
        <w:t xml:space="preserve">  Baby Bedding Company </w:t>
      </w:r>
      <w:r>
        <w:rPr>
          <w:rFonts w:ascii="Times New Roman" w:hAnsi="Times New Roman" w:cs="Times New Roman"/>
          <w:sz w:val="16"/>
          <w:szCs w:val="16"/>
        </w:rPr>
        <w:t>(</w:t>
      </w:r>
      <w:r w:rsidRPr="00010329">
        <w:rPr>
          <w:rFonts w:ascii="Times New Roman" w:hAnsi="Times New Roman" w:cs="Times New Roman"/>
          <w:sz w:val="16"/>
          <w:szCs w:val="16"/>
        </w:rPr>
        <w:t>http://www.babybedding.com/images/dropship/black-chandelier-imagination-square_medium.jpg</w:t>
      </w:r>
      <w:r>
        <w:rPr>
          <w:rFonts w:ascii="Times New Roman" w:hAnsi="Times New Roman" w:cs="Times New Roman"/>
          <w:sz w:val="16"/>
          <w:szCs w:val="16"/>
        </w:rPr>
        <w:t>)</w:t>
      </w:r>
    </w:p>
    <w:p w14:paraId="33306391" w14:textId="77777777" w:rsidR="005A4033" w:rsidRPr="00010329" w:rsidRDefault="005A4033" w:rsidP="00010329">
      <w:pPr>
        <w:ind w:left="1080"/>
        <w:rPr>
          <w:rFonts w:ascii="Times New Roman" w:hAnsi="Times New Roman" w:cs="Times New Roman"/>
          <w:sz w:val="16"/>
          <w:szCs w:val="16"/>
        </w:rPr>
      </w:pPr>
    </w:p>
    <w:p w14:paraId="5EBC5F9E" w14:textId="77777777" w:rsidR="0044599A" w:rsidRPr="0044599A" w:rsidRDefault="0044599A" w:rsidP="0044599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And, of course, all the assets bundled with </w:t>
      </w:r>
      <w:proofErr w:type="spellStart"/>
      <w:r>
        <w:rPr>
          <w:rFonts w:ascii="Times New Roman" w:hAnsi="Times New Roman" w:cs="Times New Roman"/>
          <w:sz w:val="28"/>
          <w:szCs w:val="28"/>
        </w:rPr>
        <w:t>Ren’Py</w:t>
      </w:r>
      <w:proofErr w:type="spellEnd"/>
    </w:p>
    <w:p w14:paraId="1007F3E3" w14:textId="373AD7F6" w:rsidR="005A4033" w:rsidRPr="005A4033" w:rsidRDefault="00641A8A" w:rsidP="005A4033">
      <w:pPr>
        <w:ind w:left="360" w:firstLine="720"/>
        <w:rPr>
          <w:rFonts w:ascii="Times New Roman" w:hAnsi="Times New Roman" w:cs="Times New Roman"/>
          <w:sz w:val="16"/>
          <w:szCs w:val="16"/>
        </w:rPr>
      </w:pPr>
      <w:proofErr w:type="spellStart"/>
      <w:r>
        <w:rPr>
          <w:rFonts w:ascii="Times New Roman" w:hAnsi="Times New Roman" w:cs="Times New Roman"/>
          <w:sz w:val="28"/>
          <w:szCs w:val="28"/>
        </w:rPr>
        <w:t>PyTom</w:t>
      </w:r>
      <w:proofErr w:type="spellEnd"/>
      <w:r w:rsidR="001D1DB6">
        <w:rPr>
          <w:rFonts w:ascii="Times New Roman" w:hAnsi="Times New Roman" w:cs="Times New Roman"/>
          <w:sz w:val="28"/>
          <w:szCs w:val="28"/>
        </w:rPr>
        <w:t xml:space="preserve"> and others</w:t>
      </w:r>
      <w:r>
        <w:rPr>
          <w:rFonts w:ascii="Times New Roman" w:hAnsi="Times New Roman" w:cs="Times New Roman"/>
          <w:sz w:val="28"/>
          <w:szCs w:val="28"/>
        </w:rPr>
        <w:t xml:space="preserve"> </w:t>
      </w:r>
      <w:r w:rsidR="0044599A" w:rsidRPr="0044599A">
        <w:rPr>
          <w:rFonts w:ascii="Times New Roman" w:hAnsi="Times New Roman" w:cs="Times New Roman"/>
          <w:sz w:val="28"/>
          <w:szCs w:val="28"/>
        </w:rPr>
        <w:t xml:space="preserve"> </w:t>
      </w:r>
      <w:r w:rsidR="0044599A" w:rsidRPr="0044599A">
        <w:rPr>
          <w:rFonts w:ascii="Times New Roman" w:hAnsi="Times New Roman" w:cs="Times New Roman"/>
          <w:sz w:val="16"/>
          <w:szCs w:val="16"/>
        </w:rPr>
        <w:t>(</w:t>
      </w:r>
      <w:r w:rsidR="005A4033">
        <w:rPr>
          <w:rFonts w:ascii="Times New Roman" w:hAnsi="Times New Roman" w:cs="Times New Roman"/>
          <w:sz w:val="16"/>
          <w:szCs w:val="16"/>
        </w:rPr>
        <w:t>http://www.renpy.org/</w:t>
      </w:r>
      <w:r>
        <w:rPr>
          <w:rFonts w:ascii="Times New Roman" w:hAnsi="Times New Roman" w:cs="Times New Roman"/>
          <w:sz w:val="16"/>
          <w:szCs w:val="16"/>
        </w:rPr>
        <w:t>)</w:t>
      </w:r>
    </w:p>
    <w:p w14:paraId="3C70C9AA" w14:textId="77777777" w:rsidR="0044599A" w:rsidRDefault="0044599A" w:rsidP="0044599A">
      <w:pPr>
        <w:rPr>
          <w:rFonts w:ascii="Times New Roman" w:hAnsi="Times New Roman" w:cs="Times New Roman"/>
          <w:sz w:val="28"/>
          <w:szCs w:val="28"/>
        </w:rPr>
      </w:pPr>
    </w:p>
    <w:p w14:paraId="50453FD5" w14:textId="77777777" w:rsidR="00F8617B" w:rsidRDefault="00F8617B">
      <w:pPr>
        <w:rPr>
          <w:rFonts w:ascii="Times New Roman" w:hAnsi="Times New Roman" w:cs="Times New Roman"/>
          <w:b/>
          <w:sz w:val="28"/>
          <w:szCs w:val="28"/>
        </w:rPr>
      </w:pPr>
      <w:r>
        <w:rPr>
          <w:rFonts w:ascii="Times New Roman" w:hAnsi="Times New Roman" w:cs="Times New Roman"/>
          <w:b/>
          <w:sz w:val="28"/>
          <w:szCs w:val="28"/>
        </w:rPr>
        <w:br w:type="page"/>
      </w:r>
    </w:p>
    <w:p w14:paraId="4DF54ACF" w14:textId="4323D23D" w:rsidR="00641A8A" w:rsidRDefault="00641A8A" w:rsidP="0044599A">
      <w:pPr>
        <w:rPr>
          <w:rFonts w:ascii="Times New Roman" w:hAnsi="Times New Roman" w:cs="Times New Roman"/>
          <w:b/>
          <w:sz w:val="28"/>
          <w:szCs w:val="28"/>
        </w:rPr>
      </w:pPr>
      <w:r>
        <w:rPr>
          <w:rFonts w:ascii="Times New Roman" w:hAnsi="Times New Roman" w:cs="Times New Roman"/>
          <w:b/>
          <w:sz w:val="28"/>
          <w:szCs w:val="28"/>
        </w:rPr>
        <w:lastRenderedPageBreak/>
        <w:t>8. Production sketches and game artwork</w:t>
      </w:r>
    </w:p>
    <w:p w14:paraId="5643CF0C" w14:textId="77777777" w:rsidR="00641A8A" w:rsidRDefault="00641A8A" w:rsidP="0044599A">
      <w:pPr>
        <w:rPr>
          <w:rFonts w:ascii="Times New Roman" w:hAnsi="Times New Roman" w:cs="Times New Roman"/>
          <w:b/>
          <w:sz w:val="28"/>
          <w:szCs w:val="28"/>
        </w:rPr>
      </w:pPr>
    </w:p>
    <w:p w14:paraId="4982928D" w14:textId="0F49D562" w:rsidR="002F64B3" w:rsidRDefault="00F8617B" w:rsidP="0044599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4751F25F" wp14:editId="149F12C0">
            <wp:simplePos x="0" y="0"/>
            <wp:positionH relativeFrom="column">
              <wp:posOffset>-342900</wp:posOffset>
            </wp:positionH>
            <wp:positionV relativeFrom="paragraph">
              <wp:posOffset>276860</wp:posOffset>
            </wp:positionV>
            <wp:extent cx="2628900" cy="3505200"/>
            <wp:effectExtent l="0" t="0" r="12700" b="0"/>
            <wp:wrapTight wrapText="bothSides">
              <wp:wrapPolygon edited="0">
                <wp:start x="0" y="0"/>
                <wp:lineTo x="0" y="21443"/>
                <wp:lineTo x="21496" y="21443"/>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 Characters.JPG"/>
                    <pic:cNvPicPr/>
                  </pic:nvPicPr>
                  <pic:blipFill>
                    <a:blip r:embed="rId7">
                      <a:extLst>
                        <a:ext uri="{28A0092B-C50C-407E-A947-70E740481C1C}">
                          <a14:useLocalDpi xmlns:a14="http://schemas.microsoft.com/office/drawing/2010/main" val="0"/>
                        </a:ext>
                      </a:extLst>
                    </a:blip>
                    <a:stretch>
                      <a:fillRect/>
                    </a:stretch>
                  </pic:blipFill>
                  <pic:spPr>
                    <a:xfrm>
                      <a:off x="0" y="0"/>
                      <a:ext cx="2628900" cy="3505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62336" behindDoc="0" locked="0" layoutInCell="1" allowOverlap="1" wp14:anchorId="180D91B8" wp14:editId="20635590">
            <wp:simplePos x="0" y="0"/>
            <wp:positionH relativeFrom="column">
              <wp:posOffset>2514600</wp:posOffset>
            </wp:positionH>
            <wp:positionV relativeFrom="paragraph">
              <wp:posOffset>162560</wp:posOffset>
            </wp:positionV>
            <wp:extent cx="3860800" cy="2895600"/>
            <wp:effectExtent l="0" t="0" r="0" b="0"/>
            <wp:wrapTight wrapText="bothSides">
              <wp:wrapPolygon edited="0">
                <wp:start x="0" y="0"/>
                <wp:lineTo x="0" y="21411"/>
                <wp:lineTo x="21458" y="21411"/>
                <wp:lineTo x="2145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_past.png"/>
                    <pic:cNvPicPr/>
                  </pic:nvPicPr>
                  <pic:blipFill>
                    <a:blip r:embed="rId8">
                      <a:extLst>
                        <a:ext uri="{28A0092B-C50C-407E-A947-70E740481C1C}">
                          <a14:useLocalDpi xmlns:a14="http://schemas.microsoft.com/office/drawing/2010/main" val="0"/>
                        </a:ext>
                      </a:extLst>
                    </a:blip>
                    <a:stretch>
                      <a:fillRect/>
                    </a:stretch>
                  </pic:blipFill>
                  <pic:spPr>
                    <a:xfrm>
                      <a:off x="0" y="0"/>
                      <a:ext cx="3860800" cy="2895600"/>
                    </a:xfrm>
                    <a:prstGeom prst="rect">
                      <a:avLst/>
                    </a:prstGeom>
                  </pic:spPr>
                </pic:pic>
              </a:graphicData>
            </a:graphic>
            <wp14:sizeRelH relativeFrom="page">
              <wp14:pctWidth>0</wp14:pctWidth>
            </wp14:sizeRelH>
            <wp14:sizeRelV relativeFrom="page">
              <wp14:pctHeight>0</wp14:pctHeight>
            </wp14:sizeRelV>
          </wp:anchor>
        </w:drawing>
      </w:r>
    </w:p>
    <w:p w14:paraId="2F88F6B9" w14:textId="3BE7D531" w:rsidR="002F64B3" w:rsidRDefault="00F8617B" w:rsidP="0044599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21C1564C" wp14:editId="3AD01EC1">
            <wp:simplePos x="0" y="0"/>
            <wp:positionH relativeFrom="column">
              <wp:posOffset>241300</wp:posOffset>
            </wp:positionH>
            <wp:positionV relativeFrom="paragraph">
              <wp:posOffset>-275590</wp:posOffset>
            </wp:positionV>
            <wp:extent cx="3771900" cy="2828925"/>
            <wp:effectExtent l="0" t="0" r="12700" b="0"/>
            <wp:wrapTight wrapText="bothSides">
              <wp:wrapPolygon edited="0">
                <wp:start x="0" y="0"/>
                <wp:lineTo x="0" y="21333"/>
                <wp:lineTo x="21527" y="21333"/>
                <wp:lineTo x="215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room_present.png"/>
                    <pic:cNvPicPr/>
                  </pic:nvPicPr>
                  <pic:blipFill>
                    <a:blip r:embed="rId9">
                      <a:extLst>
                        <a:ext uri="{28A0092B-C50C-407E-A947-70E740481C1C}">
                          <a14:useLocalDpi xmlns:a14="http://schemas.microsoft.com/office/drawing/2010/main" val="0"/>
                        </a:ext>
                      </a:extLst>
                    </a:blip>
                    <a:stretch>
                      <a:fillRect/>
                    </a:stretch>
                  </pic:blipFill>
                  <pic:spPr>
                    <a:xfrm>
                      <a:off x="0" y="0"/>
                      <a:ext cx="3771900" cy="2828925"/>
                    </a:xfrm>
                    <a:prstGeom prst="rect">
                      <a:avLst/>
                    </a:prstGeom>
                  </pic:spPr>
                </pic:pic>
              </a:graphicData>
            </a:graphic>
            <wp14:sizeRelH relativeFrom="page">
              <wp14:pctWidth>0</wp14:pctWidth>
            </wp14:sizeRelH>
            <wp14:sizeRelV relativeFrom="page">
              <wp14:pctHeight>0</wp14:pctHeight>
            </wp14:sizeRelV>
          </wp:anchor>
        </w:drawing>
      </w:r>
    </w:p>
    <w:p w14:paraId="7C9FA89D" w14:textId="6661402C" w:rsidR="002F64B3" w:rsidRPr="00641A8A" w:rsidRDefault="00F8617B" w:rsidP="0044599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04FDB8DA" wp14:editId="309C161F">
            <wp:simplePos x="0" y="0"/>
            <wp:positionH relativeFrom="column">
              <wp:posOffset>241300</wp:posOffset>
            </wp:positionH>
            <wp:positionV relativeFrom="paragraph">
              <wp:posOffset>1991360</wp:posOffset>
            </wp:positionV>
            <wp:extent cx="3543300" cy="2657475"/>
            <wp:effectExtent l="0" t="0" r="12700" b="9525"/>
            <wp:wrapTight wrapText="bothSides">
              <wp:wrapPolygon edited="0">
                <wp:start x="0" y="0"/>
                <wp:lineTo x="0" y="21471"/>
                <wp:lineTo x="21523" y="21471"/>
                <wp:lineTo x="21523" y="0"/>
                <wp:lineTo x="0" y="0"/>
              </wp:wrapPolygon>
            </wp:wrapTight>
            <wp:docPr id="5" name="Picture 5" descr="Macintosh HD:Users:ezradavis:Dropbox:IMGD - 1001:Murdered:game:assets:Mur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zradavis:Dropbox:IMGD - 1001:Murdered:game:assets:Murder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2CEA">
        <w:rPr>
          <w:rFonts w:ascii="Times New Roman" w:hAnsi="Times New Roman" w:cs="Times New Roman"/>
          <w:noProof/>
          <w:sz w:val="28"/>
          <w:szCs w:val="28"/>
        </w:rPr>
        <w:drawing>
          <wp:anchor distT="0" distB="0" distL="114300" distR="114300" simplePos="0" relativeHeight="251660288" behindDoc="0" locked="0" layoutInCell="1" allowOverlap="1" wp14:anchorId="3BEC32CD" wp14:editId="6843EB4D">
            <wp:simplePos x="0" y="0"/>
            <wp:positionH relativeFrom="column">
              <wp:posOffset>-3302000</wp:posOffset>
            </wp:positionH>
            <wp:positionV relativeFrom="paragraph">
              <wp:posOffset>2219960</wp:posOffset>
            </wp:positionV>
            <wp:extent cx="3505200" cy="2628900"/>
            <wp:effectExtent l="0" t="0" r="0" b="12700"/>
            <wp:wrapTight wrapText="bothSides">
              <wp:wrapPolygon edited="0">
                <wp:start x="0" y="0"/>
                <wp:lineTo x="0" y="21496"/>
                <wp:lineTo x="21443" y="21496"/>
                <wp:lineTo x="21443" y="0"/>
                <wp:lineTo x="0" y="0"/>
              </wp:wrapPolygon>
            </wp:wrapTight>
            <wp:docPr id="6" name="Picture 6" descr="Macintosh HD:Users:ezradavis:Dropbox:IMGD - 1001:Murdered:game:assets:short_circuit_g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zradavis:Dropbox:IMGD - 1001:Murdered:game:assets:short_circuit_gam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59264" behindDoc="0" locked="0" layoutInCell="1" allowOverlap="1" wp14:anchorId="11893CE7" wp14:editId="340DAF5C">
            <wp:simplePos x="0" y="0"/>
            <wp:positionH relativeFrom="column">
              <wp:posOffset>-3302000</wp:posOffset>
            </wp:positionH>
            <wp:positionV relativeFrom="paragraph">
              <wp:posOffset>162560</wp:posOffset>
            </wp:positionV>
            <wp:extent cx="2857500" cy="2143125"/>
            <wp:effectExtent l="0" t="0" r="0" b="0"/>
            <wp:wrapTight wrapText="bothSides">
              <wp:wrapPolygon edited="0">
                <wp:start x="2688" y="0"/>
                <wp:lineTo x="2304" y="4352"/>
                <wp:lineTo x="1344" y="7424"/>
                <wp:lineTo x="1344" y="8192"/>
                <wp:lineTo x="2112" y="8448"/>
                <wp:lineTo x="3648" y="12544"/>
                <wp:lineTo x="3072" y="16384"/>
                <wp:lineTo x="3456" y="21248"/>
                <wp:lineTo x="18816" y="21248"/>
                <wp:lineTo x="20352" y="17152"/>
                <wp:lineTo x="20544" y="16128"/>
                <wp:lineTo x="19776" y="14592"/>
                <wp:lineTo x="18240" y="12544"/>
                <wp:lineTo x="19008" y="8448"/>
                <wp:lineTo x="18432" y="3072"/>
                <wp:lineTo x="15360" y="2304"/>
                <wp:lineTo x="4800" y="0"/>
                <wp:lineTo x="2688"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th_hope.png"/>
                    <pic:cNvPicPr/>
                  </pic:nvPicPr>
                  <pic:blipFill>
                    <a:blip r:embed="rId12">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14:sizeRelH relativeFrom="page">
              <wp14:pctWidth>0</wp14:pctWidth>
            </wp14:sizeRelH>
            <wp14:sizeRelV relativeFrom="page">
              <wp14:pctHeight>0</wp14:pctHeight>
            </wp14:sizeRelV>
          </wp:anchor>
        </w:drawing>
      </w:r>
    </w:p>
    <w:sectPr w:rsidR="002F64B3" w:rsidRPr="00641A8A" w:rsidSect="0044599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350F2B74"/>
    <w:multiLevelType w:val="hybridMultilevel"/>
    <w:tmpl w:val="71D6BCD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64C223C"/>
    <w:multiLevelType w:val="hybridMultilevel"/>
    <w:tmpl w:val="024C8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54511D"/>
    <w:multiLevelType w:val="hybridMultilevel"/>
    <w:tmpl w:val="3CC47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F077864"/>
    <w:multiLevelType w:val="hybridMultilevel"/>
    <w:tmpl w:val="E2E4CD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8"/>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599A"/>
    <w:rsid w:val="00010329"/>
    <w:rsid w:val="00166010"/>
    <w:rsid w:val="00172C4E"/>
    <w:rsid w:val="001D1DB6"/>
    <w:rsid w:val="002F64B3"/>
    <w:rsid w:val="00416E08"/>
    <w:rsid w:val="0044599A"/>
    <w:rsid w:val="004B3B34"/>
    <w:rsid w:val="004D1FDA"/>
    <w:rsid w:val="005133CE"/>
    <w:rsid w:val="00532F83"/>
    <w:rsid w:val="005A4033"/>
    <w:rsid w:val="00641A8A"/>
    <w:rsid w:val="00912CEA"/>
    <w:rsid w:val="00A06457"/>
    <w:rsid w:val="00B77C28"/>
    <w:rsid w:val="00C315EA"/>
    <w:rsid w:val="00F861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4C66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5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599A"/>
    <w:rPr>
      <w:rFonts w:ascii="Lucida Grande" w:hAnsi="Lucida Grande" w:cs="Lucida Grande"/>
      <w:sz w:val="18"/>
      <w:szCs w:val="18"/>
    </w:rPr>
  </w:style>
  <w:style w:type="paragraph" w:styleId="ListParagraph">
    <w:name w:val="List Paragraph"/>
    <w:basedOn w:val="Normal"/>
    <w:uiPriority w:val="34"/>
    <w:qFormat/>
    <w:rsid w:val="0044599A"/>
    <w:pPr>
      <w:ind w:left="720"/>
      <w:contextualSpacing/>
    </w:pPr>
  </w:style>
  <w:style w:type="character" w:styleId="Hyperlink">
    <w:name w:val="Hyperlink"/>
    <w:basedOn w:val="DefaultParagraphFont"/>
    <w:uiPriority w:val="99"/>
    <w:unhideWhenUsed/>
    <w:rsid w:val="0044599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5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599A"/>
    <w:rPr>
      <w:rFonts w:ascii="Lucida Grande" w:hAnsi="Lucida Grande" w:cs="Lucida Grande"/>
      <w:sz w:val="18"/>
      <w:szCs w:val="18"/>
    </w:rPr>
  </w:style>
  <w:style w:type="paragraph" w:styleId="ListParagraph">
    <w:name w:val="List Paragraph"/>
    <w:basedOn w:val="Normal"/>
    <w:uiPriority w:val="34"/>
    <w:qFormat/>
    <w:rsid w:val="0044599A"/>
    <w:pPr>
      <w:ind w:left="720"/>
      <w:contextualSpacing/>
    </w:pPr>
  </w:style>
  <w:style w:type="character" w:styleId="Hyperlink">
    <w:name w:val="Hyperlink"/>
    <w:basedOn w:val="DefaultParagraphFont"/>
    <w:uiPriority w:val="99"/>
    <w:unhideWhenUsed/>
    <w:rsid w:val="004459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927C6D-C442-A848-8300-81E254494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415</Words>
  <Characters>2366</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Ezra Davis</dc:creator>
  <cp:lastModifiedBy>Ezra Davis</cp:lastModifiedBy>
  <cp:revision>6</cp:revision>
  <dcterms:created xsi:type="dcterms:W3CDTF">2013-10-14T21:02:00Z</dcterms:created>
  <dcterms:modified xsi:type="dcterms:W3CDTF">2013-10-15T02:38:00Z</dcterms:modified>
</cp:coreProperties>
</file>